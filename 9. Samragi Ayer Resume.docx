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82E13" w14:textId="77777777" w:rsidR="00146912" w:rsidRPr="00D92FD6" w:rsidRDefault="00146912" w:rsidP="00146912">
      <w:pPr>
        <w:pBdr>
          <w:bottom w:val="single" w:sz="6" w:space="0" w:color="FFFFFF"/>
        </w:pBdr>
        <w:jc w:val="center"/>
        <w:rPr>
          <w:rFonts w:eastAsia="Calibri"/>
          <w:sz w:val="32"/>
          <w:szCs w:val="32"/>
        </w:rPr>
      </w:pPr>
      <w:r w:rsidRPr="00D92FD6">
        <w:rPr>
          <w:rFonts w:eastAsia="Calibri"/>
          <w:b/>
          <w:bCs/>
          <w:sz w:val="32"/>
          <w:szCs w:val="32"/>
        </w:rPr>
        <w:t>Samragi Ayer</w:t>
      </w:r>
    </w:p>
    <w:p w14:paraId="560C3ACF" w14:textId="77777777" w:rsidR="00146912" w:rsidRPr="00D92FD6" w:rsidRDefault="00146912" w:rsidP="00146912">
      <w:pPr>
        <w:pBdr>
          <w:bottom w:val="single" w:sz="6" w:space="0" w:color="FFFFFF"/>
        </w:pBdr>
        <w:jc w:val="center"/>
        <w:rPr>
          <w:rFonts w:eastAsia="Calibri"/>
          <w:sz w:val="20"/>
          <w:szCs w:val="20"/>
        </w:rPr>
      </w:pPr>
      <w:hyperlink r:id="rId5" w:history="1">
        <w:r w:rsidRPr="00D92FD6">
          <w:rPr>
            <w:rFonts w:eastAsia="Calibri"/>
            <w:color w:val="000000"/>
            <w:sz w:val="20"/>
            <w:szCs w:val="20"/>
          </w:rPr>
          <w:t>samragi.ayer@gmail.com</w:t>
        </w:r>
      </w:hyperlink>
      <w:r w:rsidRPr="00D92FD6">
        <w:rPr>
          <w:rFonts w:eastAsia="Calibri"/>
          <w:sz w:val="20"/>
          <w:szCs w:val="20"/>
        </w:rPr>
        <w:t> </w:t>
      </w:r>
      <w:r w:rsidRPr="00D92FD6">
        <w:rPr>
          <w:rFonts w:eastAsia="Calibri"/>
          <w:color w:val="000000"/>
          <w:sz w:val="20"/>
          <w:szCs w:val="20"/>
        </w:rPr>
        <w:t>| </w:t>
      </w:r>
      <w:hyperlink r:id="rId6" w:history="1">
        <w:r w:rsidRPr="00D92FD6">
          <w:rPr>
            <w:rFonts w:eastAsia="Calibri"/>
            <w:color w:val="000000"/>
            <w:sz w:val="20"/>
            <w:szCs w:val="20"/>
          </w:rPr>
          <w:t>linkedin.com/in/samragiayer/</w:t>
        </w:r>
      </w:hyperlink>
      <w:r w:rsidRPr="00D92FD6">
        <w:rPr>
          <w:rFonts w:eastAsia="Calibri"/>
          <w:sz w:val="20"/>
          <w:szCs w:val="20"/>
        </w:rPr>
        <w:t> </w:t>
      </w:r>
      <w:r w:rsidRPr="00D92FD6">
        <w:rPr>
          <w:rFonts w:eastAsia="Calibri"/>
          <w:color w:val="000000"/>
          <w:sz w:val="20"/>
          <w:szCs w:val="20"/>
        </w:rPr>
        <w:t>| </w:t>
      </w:r>
      <w:r w:rsidRPr="00D92FD6">
        <w:rPr>
          <w:rFonts w:eastAsia="Calibri"/>
          <w:sz w:val="20"/>
          <w:szCs w:val="20"/>
        </w:rPr>
        <w:t>+1 (531) 248</w:t>
      </w:r>
      <w:r w:rsidRPr="00D92FD6">
        <w:rPr>
          <w:rFonts w:eastAsia="Calibri"/>
          <w:sz w:val="20"/>
          <w:szCs w:val="20"/>
        </w:rPr>
        <w:noBreakHyphen/>
        <w:t>6056</w:t>
      </w:r>
    </w:p>
    <w:p w14:paraId="67AC89B0" w14:textId="77777777" w:rsidR="002853B6" w:rsidRPr="00D92FD6" w:rsidRDefault="002853B6" w:rsidP="00146912">
      <w:pPr>
        <w:pBdr>
          <w:bottom w:val="single" w:sz="6" w:space="0" w:color="FFFFFF"/>
        </w:pBdr>
        <w:jc w:val="center"/>
        <w:rPr>
          <w:rFonts w:eastAsia="Calibri"/>
          <w:sz w:val="18"/>
          <w:szCs w:val="18"/>
        </w:rPr>
      </w:pPr>
    </w:p>
    <w:p w14:paraId="2B08C941" w14:textId="77777777" w:rsidR="003A6467" w:rsidRPr="00D92FD6" w:rsidRDefault="003A6467" w:rsidP="003A6467">
      <w:pPr>
        <w:pBdr>
          <w:bottom w:val="single" w:sz="6" w:space="0" w:color="000000"/>
        </w:pBdr>
        <w:spacing w:after="105" w:line="220" w:lineRule="atLeast"/>
        <w:rPr>
          <w:rFonts w:eastAsia="Calibri"/>
          <w:b/>
          <w:bCs/>
          <w:caps/>
          <w:sz w:val="20"/>
          <w:szCs w:val="20"/>
        </w:rPr>
      </w:pPr>
      <w:r w:rsidRPr="00D92FD6">
        <w:rPr>
          <w:rFonts w:eastAsia="Calibri"/>
          <w:b/>
          <w:bCs/>
          <w:caps/>
          <w:sz w:val="20"/>
          <w:szCs w:val="20"/>
        </w:rPr>
        <w:t>professional profile</w:t>
      </w:r>
    </w:p>
    <w:p w14:paraId="57C62B10" w14:textId="2F5E333C" w:rsidR="002853B6" w:rsidRPr="00D92FD6" w:rsidRDefault="003A6467" w:rsidP="003A6467">
      <w:pPr>
        <w:spacing w:line="200" w:lineRule="atLeast"/>
        <w:rPr>
          <w:rFonts w:eastAsia="Calibri"/>
          <w:sz w:val="20"/>
          <w:szCs w:val="20"/>
        </w:rPr>
      </w:pPr>
      <w:r w:rsidRPr="00D92FD6">
        <w:rPr>
          <w:rFonts w:eastAsia="Calibri"/>
          <w:sz w:val="20"/>
          <w:szCs w:val="20"/>
        </w:rPr>
        <w:t>Computer Science and Information Systems undergraduate at the University of Texas at Arlington (GPA: 3.8). Strong foundation in programming, databases, and analysis</w:t>
      </w:r>
      <w:r w:rsidR="009579E1" w:rsidRPr="00D92FD6">
        <w:rPr>
          <w:rFonts w:eastAsia="Calibri"/>
          <w:sz w:val="20"/>
          <w:szCs w:val="20"/>
        </w:rPr>
        <w:t xml:space="preserve"> with proven </w:t>
      </w:r>
      <w:r w:rsidRPr="00D92FD6">
        <w:rPr>
          <w:rFonts w:eastAsia="Calibri"/>
          <w:sz w:val="20"/>
          <w:szCs w:val="20"/>
        </w:rPr>
        <w:t>problem-solving and communication</w:t>
      </w:r>
      <w:r w:rsidR="009579E1" w:rsidRPr="00D92FD6">
        <w:rPr>
          <w:rFonts w:eastAsia="Calibri"/>
          <w:sz w:val="20"/>
          <w:szCs w:val="20"/>
        </w:rPr>
        <w:t xml:space="preserve"> skills. Seeking opportunities t</w:t>
      </w:r>
      <w:r w:rsidRPr="00D92FD6">
        <w:rPr>
          <w:rFonts w:eastAsia="Calibri"/>
          <w:sz w:val="20"/>
          <w:szCs w:val="20"/>
        </w:rPr>
        <w:t>o</w:t>
      </w:r>
      <w:r w:rsidR="00D92FD6" w:rsidRPr="00D92FD6">
        <w:rPr>
          <w:rFonts w:eastAsia="Calibri"/>
          <w:sz w:val="20"/>
          <w:szCs w:val="20"/>
        </w:rPr>
        <w:t xml:space="preserve"> apply technical expertise through internships and projects. </w:t>
      </w:r>
    </w:p>
    <w:p w14:paraId="7500D9E8" w14:textId="77777777" w:rsidR="00D92FD6" w:rsidRPr="00D92FD6" w:rsidRDefault="00D92FD6" w:rsidP="003A6467">
      <w:pPr>
        <w:spacing w:line="200" w:lineRule="atLeast"/>
        <w:rPr>
          <w:rFonts w:eastAsia="Calibri"/>
          <w:sz w:val="20"/>
          <w:szCs w:val="20"/>
        </w:rPr>
      </w:pPr>
    </w:p>
    <w:p w14:paraId="360A3F41" w14:textId="77777777" w:rsidR="00146912" w:rsidRPr="00D92FD6" w:rsidRDefault="00146912" w:rsidP="00146912">
      <w:pPr>
        <w:pBdr>
          <w:bottom w:val="single" w:sz="6" w:space="0" w:color="000000"/>
        </w:pBdr>
        <w:rPr>
          <w:rFonts w:eastAsia="Calibri"/>
          <w:b/>
          <w:bCs/>
          <w:caps/>
          <w:sz w:val="20"/>
          <w:szCs w:val="20"/>
        </w:rPr>
      </w:pPr>
      <w:r w:rsidRPr="00D92FD6">
        <w:rPr>
          <w:rFonts w:eastAsia="Calibri"/>
          <w:b/>
          <w:bCs/>
          <w:caps/>
          <w:sz w:val="20"/>
          <w:szCs w:val="20"/>
        </w:rPr>
        <w:t>education</w:t>
      </w:r>
    </w:p>
    <w:p w14:paraId="4229841E" w14:textId="77777777" w:rsidR="00146912" w:rsidRPr="00D92FD6" w:rsidRDefault="00146912" w:rsidP="00146912">
      <w:pPr>
        <w:tabs>
          <w:tab w:val="right" w:pos="10800"/>
        </w:tabs>
        <w:rPr>
          <w:rStyle w:val="fs13fw4text-right"/>
          <w:rFonts w:eastAsia="Calibri"/>
          <w:sz w:val="20"/>
          <w:szCs w:val="20"/>
        </w:rPr>
      </w:pPr>
      <w:r w:rsidRPr="00D92FD6">
        <w:rPr>
          <w:rStyle w:val="fs13fw6"/>
          <w:rFonts w:eastAsia="Calibri"/>
          <w:b/>
          <w:bCs/>
          <w:sz w:val="20"/>
          <w:szCs w:val="20"/>
        </w:rPr>
        <w:t>The University of Texas at Arlington</w:t>
      </w:r>
      <w:r w:rsidRPr="00D92FD6">
        <w:rPr>
          <w:rStyle w:val="fs13fw6undefinedtdn"/>
          <w:rFonts w:eastAsia="Calibri"/>
          <w:b/>
          <w:bCs/>
          <w:sz w:val="20"/>
          <w:szCs w:val="20"/>
        </w:rPr>
        <w:t>|</w:t>
      </w:r>
      <w:r w:rsidRPr="00D92FD6">
        <w:rPr>
          <w:rStyle w:val="fs13fw4undefinedtdn"/>
          <w:rFonts w:eastAsia="Calibri"/>
          <w:sz w:val="20"/>
          <w:szCs w:val="20"/>
        </w:rPr>
        <w:t xml:space="preserve"> </w:t>
      </w:r>
      <w:r w:rsidRPr="00D92FD6">
        <w:rPr>
          <w:rStyle w:val="fs13fw4"/>
          <w:rFonts w:eastAsia="Calibri"/>
          <w:sz w:val="20"/>
          <w:szCs w:val="20"/>
        </w:rPr>
        <w:t>Arlington, TX</w:t>
      </w:r>
      <w:r w:rsidRPr="00D92FD6">
        <w:rPr>
          <w:rStyle w:val="fs13fw4text-right"/>
          <w:rFonts w:eastAsia="Calibri"/>
          <w:sz w:val="20"/>
          <w:szCs w:val="20"/>
        </w:rPr>
        <w:tab/>
        <w:t>May 2026</w:t>
      </w:r>
    </w:p>
    <w:p w14:paraId="7326040B" w14:textId="6CF5768E" w:rsidR="009579E1" w:rsidRPr="00D92FD6" w:rsidRDefault="00146912" w:rsidP="009579E1">
      <w:pPr>
        <w:tabs>
          <w:tab w:val="right" w:pos="10800"/>
        </w:tabs>
        <w:rPr>
          <w:rStyle w:val="fs13fw4"/>
          <w:rFonts w:eastAsia="Calibri"/>
          <w:sz w:val="20"/>
          <w:szCs w:val="20"/>
        </w:rPr>
      </w:pPr>
      <w:r w:rsidRPr="00D92FD6">
        <w:rPr>
          <w:rStyle w:val="fs13fw4overflow-hidden"/>
          <w:rFonts w:eastAsia="Calibri"/>
          <w:sz w:val="20"/>
          <w:szCs w:val="20"/>
        </w:rPr>
        <w:t>Bachelor of Science in Information Systems</w:t>
      </w:r>
      <w:r w:rsidRPr="00D92FD6">
        <w:rPr>
          <w:rStyle w:val="fs13fw4"/>
          <w:rFonts w:eastAsia="Calibri"/>
          <w:sz w:val="20"/>
          <w:szCs w:val="20"/>
        </w:rPr>
        <w:tab/>
      </w:r>
      <w:r w:rsidRPr="00D92FD6">
        <w:rPr>
          <w:rStyle w:val="fs13fw4overflow-hidden"/>
          <w:rFonts w:eastAsia="Calibri"/>
          <w:sz w:val="20"/>
          <w:szCs w:val="20"/>
        </w:rPr>
        <w:t>3.8 GPA</w:t>
      </w:r>
    </w:p>
    <w:p w14:paraId="3E9A17BF" w14:textId="452D454C" w:rsidR="00740C6A" w:rsidRDefault="00740C6A" w:rsidP="00740C6A">
      <w:pPr>
        <w:pStyle w:val="ListParagraph"/>
        <w:numPr>
          <w:ilvl w:val="0"/>
          <w:numId w:val="13"/>
        </w:numPr>
        <w:tabs>
          <w:tab w:val="right" w:pos="10800"/>
        </w:tabs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>Google Cybersecurity Professional Certificate (182 Hours of coursework)</w:t>
      </w:r>
    </w:p>
    <w:p w14:paraId="3EB4CBD3" w14:textId="1576CB31" w:rsidR="00740C6A" w:rsidRDefault="00740C6A" w:rsidP="00740C6A">
      <w:pPr>
        <w:pStyle w:val="ListParagraph"/>
        <w:numPr>
          <w:ilvl w:val="0"/>
          <w:numId w:val="13"/>
        </w:numPr>
        <w:tabs>
          <w:tab w:val="right" w:pos="10800"/>
        </w:tabs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>Related Course: Intro to Cybersecurity, Networking, Database</w:t>
      </w:r>
    </w:p>
    <w:p w14:paraId="6D739F7B" w14:textId="77777777" w:rsidR="00740C6A" w:rsidRPr="00740C6A" w:rsidRDefault="00740C6A" w:rsidP="00740C6A">
      <w:pPr>
        <w:pStyle w:val="ListParagraph"/>
        <w:tabs>
          <w:tab w:val="right" w:pos="10800"/>
        </w:tabs>
        <w:ind w:left="770"/>
        <w:rPr>
          <w:rFonts w:eastAsia="Calibri"/>
          <w:sz w:val="20"/>
          <w:szCs w:val="20"/>
        </w:rPr>
      </w:pPr>
    </w:p>
    <w:p w14:paraId="14027A01" w14:textId="77777777" w:rsidR="00146912" w:rsidRPr="00D92FD6" w:rsidRDefault="00146912" w:rsidP="00146912">
      <w:pPr>
        <w:tabs>
          <w:tab w:val="right" w:pos="10800"/>
        </w:tabs>
        <w:rPr>
          <w:rStyle w:val="fs13fw4text-right"/>
          <w:rFonts w:eastAsia="Calibri"/>
          <w:sz w:val="20"/>
          <w:szCs w:val="20"/>
        </w:rPr>
      </w:pPr>
      <w:r w:rsidRPr="00D92FD6">
        <w:rPr>
          <w:rStyle w:val="fs13fw6"/>
          <w:rFonts w:eastAsia="Calibri"/>
          <w:b/>
          <w:bCs/>
          <w:sz w:val="20"/>
          <w:szCs w:val="20"/>
        </w:rPr>
        <w:t>Dallas College</w:t>
      </w:r>
      <w:r w:rsidRPr="00D92FD6">
        <w:rPr>
          <w:rStyle w:val="fs13fw6undefinedtdn"/>
          <w:rFonts w:eastAsia="Calibri"/>
          <w:b/>
          <w:bCs/>
          <w:sz w:val="20"/>
          <w:szCs w:val="20"/>
        </w:rPr>
        <w:t>|</w:t>
      </w:r>
      <w:r w:rsidRPr="00D92FD6">
        <w:rPr>
          <w:rStyle w:val="fs13fw4undefinedtdn"/>
          <w:rFonts w:eastAsia="Calibri"/>
          <w:sz w:val="20"/>
          <w:szCs w:val="20"/>
        </w:rPr>
        <w:t xml:space="preserve"> </w:t>
      </w:r>
      <w:r w:rsidRPr="00D92FD6">
        <w:rPr>
          <w:rStyle w:val="fs13fw4"/>
          <w:rFonts w:eastAsia="Calibri"/>
          <w:sz w:val="20"/>
          <w:szCs w:val="20"/>
        </w:rPr>
        <w:t>Dallas, TX</w:t>
      </w:r>
      <w:r w:rsidRPr="00D92FD6">
        <w:rPr>
          <w:rStyle w:val="fs13fw4text-right"/>
          <w:rFonts w:eastAsia="Calibri"/>
          <w:sz w:val="20"/>
          <w:szCs w:val="20"/>
        </w:rPr>
        <w:tab/>
        <w:t>December 2023</w:t>
      </w:r>
    </w:p>
    <w:p w14:paraId="3E0F3954" w14:textId="15573AFC" w:rsidR="00146912" w:rsidRPr="00D92FD6" w:rsidRDefault="00146912" w:rsidP="00146912">
      <w:pPr>
        <w:tabs>
          <w:tab w:val="right" w:pos="10800"/>
        </w:tabs>
        <w:rPr>
          <w:rStyle w:val="fs13fw4"/>
          <w:rFonts w:eastAsia="Calibri"/>
          <w:sz w:val="20"/>
          <w:szCs w:val="20"/>
        </w:rPr>
      </w:pPr>
      <w:r w:rsidRPr="00D92FD6">
        <w:rPr>
          <w:rStyle w:val="fs13fw4overflow-hidden"/>
          <w:rFonts w:eastAsia="Calibri"/>
          <w:sz w:val="20"/>
          <w:szCs w:val="20"/>
        </w:rPr>
        <w:t>Associate's Degree of Arts</w:t>
      </w:r>
      <w:r w:rsidRPr="00D92FD6">
        <w:rPr>
          <w:rStyle w:val="fs13fw4"/>
          <w:rFonts w:eastAsia="Calibri"/>
          <w:sz w:val="20"/>
          <w:szCs w:val="20"/>
        </w:rPr>
        <w:tab/>
      </w:r>
      <w:r w:rsidRPr="00D92FD6">
        <w:rPr>
          <w:rStyle w:val="fs13fw4overflow-hidden"/>
          <w:rFonts w:eastAsia="Calibri"/>
          <w:sz w:val="20"/>
          <w:szCs w:val="20"/>
        </w:rPr>
        <w:t>3.9 GPA</w:t>
      </w:r>
    </w:p>
    <w:p w14:paraId="10457A62" w14:textId="77777777" w:rsidR="009579E1" w:rsidRPr="00D92FD6" w:rsidRDefault="009579E1" w:rsidP="00146912">
      <w:pPr>
        <w:pBdr>
          <w:bottom w:val="single" w:sz="6" w:space="0" w:color="000000"/>
        </w:pBdr>
        <w:rPr>
          <w:rFonts w:eastAsia="Calibri"/>
          <w:sz w:val="20"/>
          <w:szCs w:val="20"/>
        </w:rPr>
      </w:pPr>
    </w:p>
    <w:p w14:paraId="3439FBEA" w14:textId="14760FB6" w:rsidR="00146912" w:rsidRPr="00D92FD6" w:rsidRDefault="00146912" w:rsidP="00146912">
      <w:pPr>
        <w:pBdr>
          <w:bottom w:val="single" w:sz="6" w:space="0" w:color="000000"/>
        </w:pBdr>
        <w:rPr>
          <w:rFonts w:eastAsia="Calibri"/>
          <w:b/>
          <w:bCs/>
          <w:caps/>
          <w:sz w:val="20"/>
          <w:szCs w:val="20"/>
        </w:rPr>
      </w:pPr>
      <w:r w:rsidRPr="00D92FD6">
        <w:rPr>
          <w:rFonts w:eastAsia="Calibri"/>
          <w:b/>
          <w:bCs/>
          <w:caps/>
          <w:sz w:val="20"/>
          <w:szCs w:val="20"/>
        </w:rPr>
        <w:t>technical skills</w:t>
      </w:r>
    </w:p>
    <w:p w14:paraId="121A2BB4" w14:textId="37D3EAAB" w:rsidR="00440C55" w:rsidRPr="00D92FD6" w:rsidRDefault="00146912" w:rsidP="00440C55">
      <w:pPr>
        <w:tabs>
          <w:tab w:val="left" w:pos="220"/>
        </w:tabs>
        <w:rPr>
          <w:rFonts w:eastAsia="Calibri"/>
          <w:sz w:val="20"/>
          <w:szCs w:val="20"/>
        </w:rPr>
      </w:pPr>
      <w:r w:rsidRPr="00D92FD6">
        <w:rPr>
          <w:rFonts w:eastAsia="Calibri"/>
          <w:b/>
          <w:bCs/>
          <w:sz w:val="20"/>
          <w:szCs w:val="20"/>
        </w:rPr>
        <w:t>Programming</w:t>
      </w:r>
      <w:r w:rsidRPr="00D92FD6">
        <w:rPr>
          <w:rFonts w:eastAsia="Calibri"/>
          <w:sz w:val="20"/>
          <w:szCs w:val="20"/>
        </w:rPr>
        <w:t>: Python</w:t>
      </w:r>
      <w:r w:rsidR="00440C55" w:rsidRPr="00D92FD6">
        <w:rPr>
          <w:rFonts w:eastAsia="Calibri"/>
          <w:sz w:val="20"/>
          <w:szCs w:val="20"/>
        </w:rPr>
        <w:t>,</w:t>
      </w:r>
      <w:r w:rsidRPr="00D92FD6">
        <w:rPr>
          <w:rFonts w:eastAsia="Calibri"/>
          <w:sz w:val="20"/>
          <w:szCs w:val="20"/>
        </w:rPr>
        <w:t xml:space="preserve"> SQL</w:t>
      </w:r>
      <w:r w:rsidR="00440C55" w:rsidRPr="00D92FD6">
        <w:rPr>
          <w:rFonts w:eastAsia="Calibri"/>
          <w:sz w:val="20"/>
          <w:szCs w:val="20"/>
        </w:rPr>
        <w:t xml:space="preserve">, </w:t>
      </w:r>
      <w:r w:rsidRPr="00D92FD6">
        <w:rPr>
          <w:rFonts w:eastAsia="Calibri"/>
          <w:sz w:val="20"/>
          <w:szCs w:val="20"/>
        </w:rPr>
        <w:t>HTML</w:t>
      </w:r>
      <w:r w:rsidR="00440C55" w:rsidRPr="00D92FD6">
        <w:rPr>
          <w:rFonts w:eastAsia="Calibri"/>
          <w:sz w:val="20"/>
          <w:szCs w:val="20"/>
        </w:rPr>
        <w:t>/</w:t>
      </w:r>
      <w:r w:rsidRPr="00D92FD6">
        <w:rPr>
          <w:rFonts w:eastAsia="Calibri"/>
          <w:sz w:val="20"/>
          <w:szCs w:val="20"/>
        </w:rPr>
        <w:t>CSS</w:t>
      </w:r>
      <w:r w:rsidR="00440C55" w:rsidRPr="00D92FD6">
        <w:rPr>
          <w:rFonts w:eastAsia="Calibri"/>
          <w:sz w:val="20"/>
          <w:szCs w:val="20"/>
        </w:rPr>
        <w:t>/</w:t>
      </w:r>
      <w:r w:rsidRPr="00D92FD6">
        <w:rPr>
          <w:rFonts w:eastAsia="Calibri"/>
          <w:sz w:val="20"/>
          <w:szCs w:val="20"/>
        </w:rPr>
        <w:t>JavaScript</w:t>
      </w:r>
      <w:r w:rsidR="009579E1" w:rsidRPr="00D92FD6">
        <w:rPr>
          <w:rFonts w:eastAsia="Calibri"/>
          <w:sz w:val="20"/>
          <w:szCs w:val="20"/>
        </w:rPr>
        <w:t xml:space="preserve"> |</w:t>
      </w:r>
      <w:r w:rsidR="009579E1" w:rsidRPr="00D92FD6">
        <w:rPr>
          <w:rFonts w:eastAsia="Calibri"/>
          <w:b/>
          <w:bCs/>
          <w:sz w:val="20"/>
          <w:szCs w:val="20"/>
        </w:rPr>
        <w:t xml:space="preserve"> </w:t>
      </w:r>
      <w:r w:rsidRPr="00D92FD6">
        <w:rPr>
          <w:rFonts w:eastAsia="Calibri"/>
          <w:b/>
          <w:bCs/>
          <w:sz w:val="20"/>
          <w:szCs w:val="20"/>
        </w:rPr>
        <w:t>Framework</w:t>
      </w:r>
      <w:r w:rsidR="00D92FD6" w:rsidRPr="00D92FD6">
        <w:rPr>
          <w:rFonts w:eastAsia="Calibri"/>
          <w:b/>
          <w:bCs/>
          <w:sz w:val="20"/>
          <w:szCs w:val="20"/>
        </w:rPr>
        <w:t>s</w:t>
      </w:r>
      <w:r w:rsidRPr="00D92FD6">
        <w:rPr>
          <w:rFonts w:eastAsia="Calibri"/>
          <w:sz w:val="20"/>
          <w:szCs w:val="20"/>
        </w:rPr>
        <w:t>: React, Node.js, MongoDB</w:t>
      </w:r>
      <w:r w:rsidR="009579E1" w:rsidRPr="00D92FD6">
        <w:rPr>
          <w:rFonts w:eastAsia="Calibri"/>
          <w:sz w:val="20"/>
          <w:szCs w:val="20"/>
        </w:rPr>
        <w:t xml:space="preserve"> | </w:t>
      </w:r>
      <w:r w:rsidRPr="00D92FD6">
        <w:rPr>
          <w:rFonts w:eastAsia="Calibri"/>
          <w:b/>
          <w:bCs/>
          <w:sz w:val="20"/>
          <w:szCs w:val="20"/>
        </w:rPr>
        <w:t>Tools</w:t>
      </w:r>
      <w:r w:rsidRPr="00D92FD6">
        <w:rPr>
          <w:rFonts w:eastAsia="Calibri"/>
          <w:sz w:val="20"/>
          <w:szCs w:val="20"/>
        </w:rPr>
        <w:t>:</w:t>
      </w:r>
      <w:r w:rsidR="00440C55" w:rsidRPr="00D92FD6">
        <w:rPr>
          <w:rFonts w:eastAsia="Calibri"/>
          <w:sz w:val="20"/>
          <w:szCs w:val="20"/>
        </w:rPr>
        <w:t xml:space="preserve"> Tableau,</w:t>
      </w:r>
      <w:r w:rsidRPr="00D92FD6">
        <w:rPr>
          <w:rFonts w:eastAsia="Calibri"/>
          <w:sz w:val="20"/>
          <w:szCs w:val="20"/>
        </w:rPr>
        <w:t xml:space="preserve"> Excel,</w:t>
      </w:r>
      <w:r w:rsidR="00440C55" w:rsidRPr="00D92FD6">
        <w:rPr>
          <w:rFonts w:eastAsia="Calibri"/>
          <w:sz w:val="20"/>
          <w:szCs w:val="20"/>
        </w:rPr>
        <w:t xml:space="preserve"> Git/GitHub,</w:t>
      </w:r>
      <w:r w:rsidRPr="00D92FD6">
        <w:rPr>
          <w:rFonts w:eastAsia="Calibri"/>
          <w:sz w:val="20"/>
          <w:szCs w:val="20"/>
        </w:rPr>
        <w:t xml:space="preserve"> MS Office Suite</w:t>
      </w:r>
      <w:r w:rsidR="00440C55" w:rsidRPr="00D92FD6">
        <w:rPr>
          <w:rFonts w:eastAsia="Calibri"/>
          <w:sz w:val="20"/>
          <w:szCs w:val="20"/>
        </w:rPr>
        <w:t>.</w:t>
      </w:r>
    </w:p>
    <w:p w14:paraId="118C9BB1" w14:textId="577DD9D2" w:rsidR="00146912" w:rsidRPr="00D92FD6" w:rsidRDefault="00146912" w:rsidP="00440C55">
      <w:pPr>
        <w:tabs>
          <w:tab w:val="left" w:pos="220"/>
        </w:tabs>
        <w:rPr>
          <w:rFonts w:eastAsia="Calibri"/>
          <w:sz w:val="20"/>
          <w:szCs w:val="20"/>
        </w:rPr>
      </w:pPr>
      <w:r w:rsidRPr="00D92FD6">
        <w:rPr>
          <w:rFonts w:eastAsia="Calibri"/>
          <w:sz w:val="20"/>
          <w:szCs w:val="20"/>
        </w:rPr>
        <w:t> </w:t>
      </w:r>
    </w:p>
    <w:p w14:paraId="076B3646" w14:textId="77777777" w:rsidR="00146912" w:rsidRPr="00D92FD6" w:rsidRDefault="00146912" w:rsidP="00146912">
      <w:pPr>
        <w:pBdr>
          <w:bottom w:val="single" w:sz="6" w:space="0" w:color="000000"/>
        </w:pBdr>
        <w:rPr>
          <w:rFonts w:eastAsia="Calibri"/>
          <w:b/>
          <w:bCs/>
          <w:caps/>
          <w:sz w:val="20"/>
          <w:szCs w:val="20"/>
        </w:rPr>
      </w:pPr>
      <w:r w:rsidRPr="00D92FD6">
        <w:rPr>
          <w:rFonts w:eastAsia="Calibri"/>
          <w:b/>
          <w:bCs/>
          <w:caps/>
          <w:sz w:val="20"/>
          <w:szCs w:val="20"/>
        </w:rPr>
        <w:t>experience</w:t>
      </w:r>
    </w:p>
    <w:p w14:paraId="370DE263" w14:textId="66DCADFD" w:rsidR="00146912" w:rsidRPr="00D92FD6" w:rsidRDefault="00146912" w:rsidP="0063239A">
      <w:pPr>
        <w:tabs>
          <w:tab w:val="right" w:pos="10787"/>
        </w:tabs>
        <w:rPr>
          <w:rStyle w:val="fs13fw4text-right"/>
          <w:rFonts w:eastAsia="Calibri"/>
          <w:sz w:val="20"/>
          <w:szCs w:val="20"/>
        </w:rPr>
      </w:pPr>
      <w:r w:rsidRPr="00D92FD6">
        <w:rPr>
          <w:rStyle w:val="fs13fw6"/>
          <w:rFonts w:eastAsia="Calibri"/>
          <w:b/>
          <w:bCs/>
          <w:sz w:val="20"/>
          <w:szCs w:val="20"/>
        </w:rPr>
        <w:t>Center Market | OPT Training</w:t>
      </w:r>
      <w:r w:rsidRPr="00D92FD6">
        <w:rPr>
          <w:rStyle w:val="fs13fw6undefinedtdn"/>
          <w:rFonts w:eastAsia="Calibri"/>
          <w:b/>
          <w:bCs/>
          <w:sz w:val="20"/>
          <w:szCs w:val="20"/>
        </w:rPr>
        <w:t>|</w:t>
      </w:r>
      <w:r w:rsidRPr="00D92FD6">
        <w:rPr>
          <w:rStyle w:val="fs13fw4undefinedtdn"/>
          <w:rFonts w:eastAsia="Calibri"/>
          <w:sz w:val="20"/>
          <w:szCs w:val="20"/>
        </w:rPr>
        <w:t xml:space="preserve"> </w:t>
      </w:r>
      <w:r w:rsidRPr="00D92FD6">
        <w:rPr>
          <w:rStyle w:val="fs13fw4"/>
          <w:rFonts w:eastAsia="Calibri"/>
          <w:sz w:val="20"/>
          <w:szCs w:val="20"/>
        </w:rPr>
        <w:t>Dallas, Texas</w:t>
      </w:r>
      <w:r w:rsidRPr="00D92FD6">
        <w:rPr>
          <w:rStyle w:val="fs13fw4text-right"/>
          <w:rFonts w:eastAsia="Calibri"/>
          <w:sz w:val="20"/>
          <w:szCs w:val="20"/>
        </w:rPr>
        <w:tab/>
        <w:t>Jan 2024 - March 2024</w:t>
      </w:r>
    </w:p>
    <w:p w14:paraId="057F9FEE" w14:textId="0C272FC7" w:rsidR="00440C55" w:rsidRPr="00D92FD6" w:rsidRDefault="00146912" w:rsidP="00146912">
      <w:pPr>
        <w:rPr>
          <w:rFonts w:eastAsia="Calibri"/>
          <w:sz w:val="20"/>
          <w:szCs w:val="20"/>
        </w:rPr>
      </w:pPr>
      <w:r w:rsidRPr="00D92FD6">
        <w:rPr>
          <w:rStyle w:val="fs13fw4overflow-hidden"/>
          <w:rFonts w:eastAsia="Calibri"/>
          <w:sz w:val="20"/>
          <w:szCs w:val="20"/>
        </w:rPr>
        <w:t>Business Analyst Trainee</w:t>
      </w:r>
      <w:r w:rsidRPr="00D92FD6">
        <w:rPr>
          <w:rFonts w:eastAsia="Calibri"/>
          <w:sz w:val="20"/>
          <w:szCs w:val="20"/>
        </w:rPr>
        <w:t xml:space="preserve"> </w:t>
      </w:r>
    </w:p>
    <w:p w14:paraId="2808D49B" w14:textId="3864880D" w:rsidR="00146912" w:rsidRPr="00D92FD6" w:rsidRDefault="00440C55" w:rsidP="00146912">
      <w:pPr>
        <w:numPr>
          <w:ilvl w:val="0"/>
          <w:numId w:val="3"/>
        </w:numPr>
        <w:ind w:left="690" w:hanging="355"/>
        <w:rPr>
          <w:rFonts w:eastAsia="Calibri"/>
          <w:sz w:val="20"/>
          <w:szCs w:val="20"/>
        </w:rPr>
      </w:pPr>
      <w:r w:rsidRPr="00D92FD6">
        <w:rPr>
          <w:rFonts w:eastAsia="Calibri"/>
          <w:sz w:val="20"/>
          <w:szCs w:val="20"/>
        </w:rPr>
        <w:t>Gathered and analyzed business requirements to improve workflows and system enhancements.</w:t>
      </w:r>
    </w:p>
    <w:p w14:paraId="0AA2D58A" w14:textId="13AF3DFB" w:rsidR="00146912" w:rsidRPr="00D92FD6" w:rsidRDefault="00146912" w:rsidP="00146912">
      <w:pPr>
        <w:numPr>
          <w:ilvl w:val="0"/>
          <w:numId w:val="3"/>
        </w:numPr>
        <w:ind w:left="690" w:hanging="355"/>
        <w:rPr>
          <w:rFonts w:eastAsia="Calibri"/>
          <w:sz w:val="20"/>
          <w:szCs w:val="20"/>
        </w:rPr>
      </w:pPr>
      <w:r w:rsidRPr="00D92FD6">
        <w:rPr>
          <w:rFonts w:eastAsia="Calibri"/>
          <w:sz w:val="20"/>
          <w:szCs w:val="20"/>
        </w:rPr>
        <w:t xml:space="preserve">Identified </w:t>
      </w:r>
      <w:r w:rsidR="00440C55" w:rsidRPr="00D92FD6">
        <w:rPr>
          <w:rFonts w:eastAsia="Calibri"/>
          <w:sz w:val="20"/>
          <w:szCs w:val="20"/>
        </w:rPr>
        <w:t xml:space="preserve">process </w:t>
      </w:r>
      <w:r w:rsidRPr="00D92FD6">
        <w:rPr>
          <w:rFonts w:eastAsia="Calibri"/>
          <w:sz w:val="20"/>
          <w:szCs w:val="20"/>
        </w:rPr>
        <w:t xml:space="preserve">bottlenecks, proposed solutions, and </w:t>
      </w:r>
      <w:r w:rsidR="00440C55" w:rsidRPr="00D92FD6">
        <w:rPr>
          <w:rFonts w:eastAsia="Calibri"/>
          <w:sz w:val="20"/>
          <w:szCs w:val="20"/>
        </w:rPr>
        <w:t>presented findings to managers.</w:t>
      </w:r>
      <w:r w:rsidRPr="00D92FD6">
        <w:rPr>
          <w:rFonts w:eastAsia="Calibri"/>
          <w:sz w:val="20"/>
          <w:szCs w:val="20"/>
        </w:rPr>
        <w:t> </w:t>
      </w:r>
    </w:p>
    <w:p w14:paraId="4E45DF09" w14:textId="3086CA1F" w:rsidR="00440C55" w:rsidRPr="00D92FD6" w:rsidRDefault="00440C55" w:rsidP="00146912">
      <w:pPr>
        <w:numPr>
          <w:ilvl w:val="0"/>
          <w:numId w:val="3"/>
        </w:numPr>
        <w:ind w:left="690" w:hanging="355"/>
        <w:rPr>
          <w:rFonts w:eastAsia="Calibri"/>
          <w:sz w:val="20"/>
          <w:szCs w:val="20"/>
        </w:rPr>
      </w:pPr>
      <w:r w:rsidRPr="00D92FD6">
        <w:rPr>
          <w:rFonts w:eastAsia="Calibri"/>
          <w:sz w:val="20"/>
          <w:szCs w:val="20"/>
        </w:rPr>
        <w:t>Built Tableau dashboards and Excel/SQL reports, improving decision-making efficiency.</w:t>
      </w:r>
    </w:p>
    <w:p w14:paraId="71D6EF22" w14:textId="77777777" w:rsidR="00146912" w:rsidRPr="00D92FD6" w:rsidRDefault="00146912" w:rsidP="00146912">
      <w:pPr>
        <w:rPr>
          <w:rFonts w:eastAsia="Calibri"/>
          <w:sz w:val="20"/>
          <w:szCs w:val="20"/>
        </w:rPr>
      </w:pPr>
      <w:r w:rsidRPr="00D92FD6">
        <w:rPr>
          <w:rFonts w:eastAsia="Calibri"/>
          <w:sz w:val="20"/>
          <w:szCs w:val="20"/>
        </w:rPr>
        <w:t> </w:t>
      </w:r>
    </w:p>
    <w:p w14:paraId="5DA0DFDD" w14:textId="0D3D6E69" w:rsidR="00146912" w:rsidRPr="00D92FD6" w:rsidRDefault="00146912" w:rsidP="0063239A">
      <w:pPr>
        <w:tabs>
          <w:tab w:val="right" w:pos="10787"/>
        </w:tabs>
        <w:rPr>
          <w:rStyle w:val="fs13fw4text-right"/>
          <w:rFonts w:eastAsia="Calibri"/>
          <w:sz w:val="20"/>
          <w:szCs w:val="20"/>
        </w:rPr>
      </w:pPr>
      <w:proofErr w:type="spellStart"/>
      <w:r w:rsidRPr="00D92FD6">
        <w:rPr>
          <w:rStyle w:val="fs13fw6"/>
          <w:rFonts w:eastAsia="Calibri"/>
          <w:b/>
          <w:bCs/>
          <w:sz w:val="20"/>
          <w:szCs w:val="20"/>
        </w:rPr>
        <w:t>Laligurans</w:t>
      </w:r>
      <w:proofErr w:type="spellEnd"/>
      <w:r w:rsidRPr="00D92FD6">
        <w:rPr>
          <w:rStyle w:val="fs13fw6"/>
          <w:rFonts w:eastAsia="Calibri"/>
          <w:b/>
          <w:bCs/>
          <w:sz w:val="20"/>
          <w:szCs w:val="20"/>
        </w:rPr>
        <w:t xml:space="preserve"> </w:t>
      </w:r>
      <w:r w:rsidR="002853B6" w:rsidRPr="00D92FD6">
        <w:rPr>
          <w:rStyle w:val="fs13fw6"/>
          <w:rFonts w:eastAsia="Calibri"/>
          <w:b/>
          <w:bCs/>
          <w:sz w:val="20"/>
          <w:szCs w:val="20"/>
        </w:rPr>
        <w:t>School</w:t>
      </w:r>
      <w:r w:rsidRPr="00D92FD6">
        <w:rPr>
          <w:rStyle w:val="fs13fw6undefinedtdn"/>
          <w:rFonts w:eastAsia="Calibri"/>
          <w:b/>
          <w:bCs/>
          <w:sz w:val="20"/>
          <w:szCs w:val="20"/>
        </w:rPr>
        <w:t>|</w:t>
      </w:r>
      <w:r w:rsidRPr="00D92FD6">
        <w:rPr>
          <w:rStyle w:val="fs13fw4undefinedtdn"/>
          <w:rFonts w:eastAsia="Calibri"/>
          <w:sz w:val="20"/>
          <w:szCs w:val="20"/>
        </w:rPr>
        <w:t xml:space="preserve"> </w:t>
      </w:r>
      <w:r w:rsidRPr="00D92FD6">
        <w:rPr>
          <w:rStyle w:val="fs13fw4"/>
          <w:rFonts w:eastAsia="Calibri"/>
          <w:sz w:val="20"/>
          <w:szCs w:val="20"/>
        </w:rPr>
        <w:t>Kathmandu, Nepal</w:t>
      </w:r>
      <w:r w:rsidRPr="00D92FD6">
        <w:rPr>
          <w:rStyle w:val="fs13fw4text-right"/>
          <w:rFonts w:eastAsia="Calibri"/>
          <w:sz w:val="20"/>
          <w:szCs w:val="20"/>
        </w:rPr>
        <w:tab/>
        <w:t>July 2019 - March 2020</w:t>
      </w:r>
    </w:p>
    <w:p w14:paraId="7FB90C81" w14:textId="77777777" w:rsidR="00146912" w:rsidRPr="00D92FD6" w:rsidRDefault="00146912" w:rsidP="00146912">
      <w:pPr>
        <w:rPr>
          <w:rFonts w:eastAsia="Calibri"/>
          <w:sz w:val="20"/>
          <w:szCs w:val="20"/>
        </w:rPr>
      </w:pPr>
      <w:r w:rsidRPr="00D92FD6">
        <w:rPr>
          <w:rStyle w:val="fs13fw4overflow-hidden"/>
          <w:rFonts w:eastAsia="Calibri"/>
          <w:sz w:val="20"/>
          <w:szCs w:val="20"/>
        </w:rPr>
        <w:t>Private Tutor</w:t>
      </w:r>
      <w:r w:rsidRPr="00D92FD6">
        <w:rPr>
          <w:rFonts w:eastAsia="Calibri"/>
          <w:sz w:val="20"/>
          <w:szCs w:val="20"/>
        </w:rPr>
        <w:t xml:space="preserve"> </w:t>
      </w:r>
    </w:p>
    <w:p w14:paraId="1C284FC9" w14:textId="61A6D8D9" w:rsidR="00146912" w:rsidRPr="00D92FD6" w:rsidRDefault="00146912" w:rsidP="00146912">
      <w:pPr>
        <w:numPr>
          <w:ilvl w:val="0"/>
          <w:numId w:val="4"/>
        </w:numPr>
        <w:ind w:left="690" w:hanging="355"/>
        <w:rPr>
          <w:rFonts w:eastAsia="Calibri"/>
          <w:sz w:val="20"/>
          <w:szCs w:val="20"/>
        </w:rPr>
      </w:pPr>
      <w:r w:rsidRPr="00D92FD6">
        <w:rPr>
          <w:rFonts w:eastAsia="Calibri"/>
          <w:sz w:val="20"/>
          <w:szCs w:val="20"/>
        </w:rPr>
        <w:t>Taught and mentored 3</w:t>
      </w:r>
      <w:r w:rsidR="009579E1" w:rsidRPr="00D92FD6">
        <w:rPr>
          <w:rFonts w:eastAsia="Calibri"/>
          <w:sz w:val="20"/>
          <w:szCs w:val="20"/>
        </w:rPr>
        <w:t>0+</w:t>
      </w:r>
      <w:r w:rsidRPr="00D92FD6">
        <w:rPr>
          <w:rFonts w:eastAsia="Calibri"/>
          <w:sz w:val="20"/>
          <w:szCs w:val="20"/>
        </w:rPr>
        <w:t xml:space="preserve"> students, covering Mathematics for primary and high school levels and Nepali for middle school students for their final exam.</w:t>
      </w:r>
    </w:p>
    <w:p w14:paraId="51899215" w14:textId="77777777" w:rsidR="00146912" w:rsidRPr="00D92FD6" w:rsidRDefault="00146912" w:rsidP="00146912">
      <w:pPr>
        <w:numPr>
          <w:ilvl w:val="0"/>
          <w:numId w:val="4"/>
        </w:numPr>
        <w:ind w:left="690" w:hanging="355"/>
        <w:rPr>
          <w:rFonts w:eastAsia="Calibri"/>
          <w:sz w:val="20"/>
          <w:szCs w:val="20"/>
        </w:rPr>
      </w:pPr>
      <w:r w:rsidRPr="00D92FD6">
        <w:rPr>
          <w:rFonts w:eastAsia="Calibri"/>
          <w:sz w:val="20"/>
          <w:szCs w:val="20"/>
        </w:rPr>
        <w:t> Helped students achieve measurable academic improvements, with many showing a notable increase in grades and exam performance.</w:t>
      </w:r>
    </w:p>
    <w:p w14:paraId="4315995B" w14:textId="6806BB9D" w:rsidR="00146912" w:rsidRPr="00D92FD6" w:rsidRDefault="00146912" w:rsidP="003A6467">
      <w:pPr>
        <w:rPr>
          <w:rFonts w:eastAsia="Calibri"/>
          <w:sz w:val="20"/>
          <w:szCs w:val="20"/>
        </w:rPr>
      </w:pPr>
      <w:r w:rsidRPr="00D92FD6">
        <w:rPr>
          <w:rFonts w:eastAsia="Calibri"/>
          <w:sz w:val="20"/>
          <w:szCs w:val="20"/>
        </w:rPr>
        <w:t> </w:t>
      </w:r>
    </w:p>
    <w:p w14:paraId="2EA8FDAB" w14:textId="77777777" w:rsidR="00146912" w:rsidRPr="00D92FD6" w:rsidRDefault="00146912" w:rsidP="00146912">
      <w:pPr>
        <w:pBdr>
          <w:bottom w:val="single" w:sz="6" w:space="0" w:color="000000"/>
        </w:pBdr>
        <w:rPr>
          <w:rFonts w:eastAsia="Calibri"/>
          <w:b/>
          <w:bCs/>
          <w:caps/>
          <w:sz w:val="20"/>
          <w:szCs w:val="20"/>
        </w:rPr>
      </w:pPr>
      <w:r w:rsidRPr="00D92FD6">
        <w:rPr>
          <w:rFonts w:eastAsia="Calibri"/>
          <w:b/>
          <w:bCs/>
          <w:caps/>
          <w:sz w:val="20"/>
          <w:szCs w:val="20"/>
        </w:rPr>
        <w:t>leadership &amp; volunteer</w:t>
      </w:r>
    </w:p>
    <w:p w14:paraId="24185926" w14:textId="5BD27E73" w:rsidR="00146912" w:rsidRPr="00D92FD6" w:rsidRDefault="00146912" w:rsidP="0063239A">
      <w:pPr>
        <w:tabs>
          <w:tab w:val="right" w:pos="10800"/>
        </w:tabs>
        <w:rPr>
          <w:rStyle w:val="fs13fw4text-right"/>
          <w:rFonts w:eastAsia="Calibri"/>
          <w:sz w:val="20"/>
          <w:szCs w:val="20"/>
        </w:rPr>
      </w:pPr>
      <w:proofErr w:type="spellStart"/>
      <w:r w:rsidRPr="00D92FD6">
        <w:rPr>
          <w:rStyle w:val="fs13fw6"/>
          <w:rFonts w:eastAsia="Calibri"/>
          <w:b/>
          <w:bCs/>
          <w:sz w:val="20"/>
          <w:szCs w:val="20"/>
        </w:rPr>
        <w:t>Laligurans</w:t>
      </w:r>
      <w:proofErr w:type="spellEnd"/>
      <w:r w:rsidRPr="00D92FD6">
        <w:rPr>
          <w:rStyle w:val="fs13fw6"/>
          <w:rFonts w:eastAsia="Calibri"/>
          <w:b/>
          <w:bCs/>
          <w:sz w:val="20"/>
          <w:szCs w:val="20"/>
        </w:rPr>
        <w:t xml:space="preserve"> School</w:t>
      </w:r>
      <w:r w:rsidRPr="00D92FD6">
        <w:rPr>
          <w:rStyle w:val="fs13fw6undefinedtdn"/>
          <w:rFonts w:eastAsia="Calibri"/>
          <w:b/>
          <w:bCs/>
          <w:sz w:val="20"/>
          <w:szCs w:val="20"/>
        </w:rPr>
        <w:t>|</w:t>
      </w:r>
      <w:r w:rsidRPr="00D92FD6">
        <w:rPr>
          <w:rStyle w:val="fs13fw4undefinedtdn"/>
          <w:rFonts w:eastAsia="Calibri"/>
          <w:sz w:val="20"/>
          <w:szCs w:val="20"/>
        </w:rPr>
        <w:t xml:space="preserve"> </w:t>
      </w:r>
      <w:r w:rsidRPr="00D92FD6">
        <w:rPr>
          <w:rStyle w:val="fs13fw4"/>
          <w:rFonts w:eastAsia="Calibri"/>
          <w:sz w:val="20"/>
          <w:szCs w:val="20"/>
        </w:rPr>
        <w:t>Kathmandu, Nepal</w:t>
      </w:r>
      <w:r w:rsidRPr="00D92FD6">
        <w:rPr>
          <w:rStyle w:val="fs13fw4text-right"/>
          <w:rFonts w:eastAsia="Calibri"/>
          <w:sz w:val="20"/>
          <w:szCs w:val="20"/>
        </w:rPr>
        <w:tab/>
        <w:t>April 2014 - April 2017</w:t>
      </w:r>
    </w:p>
    <w:p w14:paraId="5520B9FB" w14:textId="77777777" w:rsidR="00146912" w:rsidRPr="00D92FD6" w:rsidRDefault="00146912" w:rsidP="00146912">
      <w:pPr>
        <w:rPr>
          <w:rFonts w:eastAsia="Calibri"/>
          <w:sz w:val="20"/>
          <w:szCs w:val="20"/>
        </w:rPr>
      </w:pPr>
      <w:r w:rsidRPr="00D92FD6">
        <w:rPr>
          <w:rStyle w:val="fs13fw4overflow-hidden"/>
          <w:rFonts w:eastAsia="Calibri"/>
          <w:sz w:val="20"/>
          <w:szCs w:val="20"/>
        </w:rPr>
        <w:t>School Captain (Grade 10) &amp; Vice-Captain (Grades 8-9)</w:t>
      </w:r>
      <w:r w:rsidRPr="00D92FD6">
        <w:rPr>
          <w:rFonts w:eastAsia="Calibri"/>
          <w:sz w:val="20"/>
          <w:szCs w:val="20"/>
        </w:rPr>
        <w:t xml:space="preserve"> </w:t>
      </w:r>
    </w:p>
    <w:p w14:paraId="638BAE58" w14:textId="4B2067A0" w:rsidR="00146912" w:rsidRPr="00D92FD6" w:rsidRDefault="00146912" w:rsidP="00146912">
      <w:pPr>
        <w:numPr>
          <w:ilvl w:val="0"/>
          <w:numId w:val="7"/>
        </w:numPr>
        <w:ind w:left="690" w:hanging="355"/>
        <w:rPr>
          <w:rFonts w:eastAsia="Calibri"/>
          <w:sz w:val="20"/>
          <w:szCs w:val="20"/>
        </w:rPr>
      </w:pPr>
      <w:proofErr w:type="gramStart"/>
      <w:r w:rsidRPr="00D92FD6">
        <w:rPr>
          <w:rFonts w:eastAsia="Calibri"/>
          <w:sz w:val="20"/>
          <w:szCs w:val="20"/>
        </w:rPr>
        <w:t>Directed 50+ students</w:t>
      </w:r>
      <w:proofErr w:type="gramEnd"/>
      <w:r w:rsidRPr="00D92FD6">
        <w:rPr>
          <w:rFonts w:eastAsia="Calibri"/>
          <w:sz w:val="20"/>
          <w:szCs w:val="20"/>
        </w:rPr>
        <w:t xml:space="preserve"> to organize school-wide events, sports </w:t>
      </w:r>
      <w:proofErr w:type="gramStart"/>
      <w:r w:rsidR="00440C55" w:rsidRPr="00D92FD6">
        <w:rPr>
          <w:rFonts w:eastAsia="Calibri"/>
          <w:sz w:val="20"/>
          <w:szCs w:val="20"/>
        </w:rPr>
        <w:t>meets</w:t>
      </w:r>
      <w:proofErr w:type="gramEnd"/>
      <w:r w:rsidRPr="00D92FD6">
        <w:rPr>
          <w:rFonts w:eastAsia="Calibri"/>
          <w:sz w:val="20"/>
          <w:szCs w:val="20"/>
        </w:rPr>
        <w:t>, and assemblies, increasing participation by 30%.</w:t>
      </w:r>
    </w:p>
    <w:p w14:paraId="113E07A8" w14:textId="77777777" w:rsidR="009579E1" w:rsidRPr="00D92FD6" w:rsidRDefault="00146912" w:rsidP="00146912">
      <w:pPr>
        <w:numPr>
          <w:ilvl w:val="0"/>
          <w:numId w:val="7"/>
        </w:numPr>
        <w:ind w:left="690" w:hanging="355"/>
        <w:rPr>
          <w:rFonts w:eastAsia="Calibri"/>
          <w:sz w:val="20"/>
          <w:szCs w:val="20"/>
        </w:rPr>
      </w:pPr>
      <w:r w:rsidRPr="00D92FD6">
        <w:rPr>
          <w:rFonts w:eastAsia="Calibri"/>
          <w:sz w:val="20"/>
          <w:szCs w:val="20"/>
        </w:rPr>
        <w:t>Coordinated between faculty and students to implement new initiatives, strengthening communication and teamwork.</w:t>
      </w:r>
    </w:p>
    <w:p w14:paraId="78CC49A5" w14:textId="5FBA82F0" w:rsidR="00146912" w:rsidRPr="00D92FD6" w:rsidRDefault="00146912" w:rsidP="009579E1">
      <w:pPr>
        <w:ind w:left="690"/>
        <w:rPr>
          <w:rFonts w:eastAsia="Calibri"/>
          <w:sz w:val="20"/>
          <w:szCs w:val="20"/>
        </w:rPr>
      </w:pPr>
      <w:r w:rsidRPr="00D92FD6">
        <w:rPr>
          <w:rFonts w:eastAsia="Calibri"/>
          <w:sz w:val="20"/>
          <w:szCs w:val="20"/>
        </w:rPr>
        <w:t> </w:t>
      </w:r>
    </w:p>
    <w:p w14:paraId="5032449D" w14:textId="542D8AB7" w:rsidR="00146912" w:rsidRPr="00D92FD6" w:rsidRDefault="002853B6" w:rsidP="00146912">
      <w:pPr>
        <w:tabs>
          <w:tab w:val="right" w:pos="10800"/>
        </w:tabs>
        <w:rPr>
          <w:rStyle w:val="fs13fw4text-right"/>
          <w:rFonts w:eastAsia="Calibri"/>
          <w:sz w:val="20"/>
          <w:szCs w:val="20"/>
        </w:rPr>
      </w:pPr>
      <w:r w:rsidRPr="00D92FD6">
        <w:rPr>
          <w:rStyle w:val="fs13fw6"/>
          <w:rFonts w:eastAsia="Calibri"/>
          <w:b/>
          <w:bCs/>
          <w:sz w:val="20"/>
          <w:szCs w:val="20"/>
        </w:rPr>
        <w:t>Local</w:t>
      </w:r>
      <w:r w:rsidR="00146912" w:rsidRPr="00D92FD6">
        <w:rPr>
          <w:rStyle w:val="fs13fw6"/>
          <w:rFonts w:eastAsia="Calibri"/>
          <w:b/>
          <w:bCs/>
          <w:sz w:val="20"/>
          <w:szCs w:val="20"/>
        </w:rPr>
        <w:t xml:space="preserve"> Community</w:t>
      </w:r>
      <w:r w:rsidR="00146912" w:rsidRPr="00D92FD6">
        <w:rPr>
          <w:rStyle w:val="fs13fw6undefinedtdn"/>
          <w:rFonts w:eastAsia="Calibri"/>
          <w:b/>
          <w:bCs/>
          <w:sz w:val="20"/>
          <w:szCs w:val="20"/>
        </w:rPr>
        <w:t>|</w:t>
      </w:r>
      <w:r w:rsidR="00146912" w:rsidRPr="00D92FD6">
        <w:rPr>
          <w:rStyle w:val="fs13fw4undefinedtdn"/>
          <w:rFonts w:eastAsia="Calibri"/>
          <w:sz w:val="20"/>
          <w:szCs w:val="20"/>
        </w:rPr>
        <w:t xml:space="preserve"> </w:t>
      </w:r>
      <w:r w:rsidR="00146912" w:rsidRPr="00D92FD6">
        <w:rPr>
          <w:rStyle w:val="fs13fw4"/>
          <w:rFonts w:eastAsia="Calibri"/>
          <w:sz w:val="20"/>
          <w:szCs w:val="20"/>
        </w:rPr>
        <w:t>Kathmandu, Nepal</w:t>
      </w:r>
      <w:r w:rsidR="003A6467" w:rsidRPr="00D92FD6">
        <w:rPr>
          <w:rStyle w:val="fs13fw4text-right"/>
          <w:rFonts w:eastAsia="Calibri"/>
          <w:sz w:val="20"/>
          <w:szCs w:val="20"/>
        </w:rPr>
        <w:t xml:space="preserve">                                                                                                                                               </w:t>
      </w:r>
      <w:r w:rsidRPr="00D92FD6">
        <w:rPr>
          <w:rStyle w:val="fs13fw4text-right"/>
          <w:rFonts w:eastAsia="Calibri"/>
          <w:sz w:val="20"/>
          <w:szCs w:val="20"/>
        </w:rPr>
        <w:t xml:space="preserve">                          </w:t>
      </w:r>
      <w:r w:rsidR="003A6467" w:rsidRPr="00D92FD6">
        <w:rPr>
          <w:rStyle w:val="fs13fw4text-right"/>
          <w:rFonts w:eastAsia="Calibri"/>
          <w:sz w:val="20"/>
          <w:szCs w:val="20"/>
        </w:rPr>
        <w:t xml:space="preserve"> </w:t>
      </w:r>
      <w:r w:rsidR="00146912" w:rsidRPr="00D92FD6">
        <w:rPr>
          <w:rStyle w:val="fs13fw4text-right"/>
          <w:rFonts w:eastAsia="Calibri"/>
          <w:sz w:val="20"/>
          <w:szCs w:val="20"/>
        </w:rPr>
        <w:t>Summer 2021</w:t>
      </w:r>
    </w:p>
    <w:p w14:paraId="337F16AC" w14:textId="77777777" w:rsidR="00146912" w:rsidRPr="00D92FD6" w:rsidRDefault="00146912" w:rsidP="00146912">
      <w:pPr>
        <w:rPr>
          <w:rFonts w:eastAsia="Calibri"/>
          <w:sz w:val="20"/>
          <w:szCs w:val="20"/>
        </w:rPr>
      </w:pPr>
      <w:r w:rsidRPr="00D92FD6">
        <w:rPr>
          <w:rStyle w:val="fs13fw4overflow-hidden"/>
          <w:rFonts w:eastAsia="Calibri"/>
          <w:sz w:val="20"/>
          <w:szCs w:val="20"/>
        </w:rPr>
        <w:t>Community service volunteer</w:t>
      </w:r>
      <w:r w:rsidRPr="00D92FD6">
        <w:rPr>
          <w:rFonts w:eastAsia="Calibri"/>
          <w:sz w:val="20"/>
          <w:szCs w:val="20"/>
        </w:rPr>
        <w:t xml:space="preserve"> </w:t>
      </w:r>
    </w:p>
    <w:p w14:paraId="2D95A3F2" w14:textId="0FAAE49A" w:rsidR="00146912" w:rsidRPr="00D92FD6" w:rsidRDefault="00146912" w:rsidP="00146912">
      <w:pPr>
        <w:numPr>
          <w:ilvl w:val="0"/>
          <w:numId w:val="8"/>
        </w:numPr>
        <w:ind w:left="690" w:hanging="355"/>
        <w:rPr>
          <w:rFonts w:eastAsia="Calibri"/>
          <w:sz w:val="20"/>
          <w:szCs w:val="20"/>
        </w:rPr>
      </w:pPr>
      <w:r w:rsidRPr="00D92FD6">
        <w:rPr>
          <w:rFonts w:eastAsia="Calibri"/>
          <w:sz w:val="20"/>
          <w:szCs w:val="20"/>
        </w:rPr>
        <w:t xml:space="preserve">Organized fundraising drives and cleanliness campaigns, directly benefiting 200+ </w:t>
      </w:r>
      <w:r w:rsidR="002853B6" w:rsidRPr="00D92FD6">
        <w:rPr>
          <w:rFonts w:eastAsia="Calibri"/>
          <w:sz w:val="20"/>
          <w:szCs w:val="20"/>
        </w:rPr>
        <w:t>residents</w:t>
      </w:r>
      <w:r w:rsidRPr="00D92FD6">
        <w:rPr>
          <w:rFonts w:eastAsia="Calibri"/>
          <w:sz w:val="20"/>
          <w:szCs w:val="20"/>
        </w:rPr>
        <w:t>.</w:t>
      </w:r>
    </w:p>
    <w:p w14:paraId="60BF3E20" w14:textId="77777777" w:rsidR="00146912" w:rsidRPr="00D92FD6" w:rsidRDefault="00146912" w:rsidP="00146912">
      <w:pPr>
        <w:numPr>
          <w:ilvl w:val="0"/>
          <w:numId w:val="8"/>
        </w:numPr>
        <w:ind w:left="690" w:hanging="355"/>
        <w:rPr>
          <w:rFonts w:eastAsia="Calibri"/>
          <w:sz w:val="20"/>
          <w:szCs w:val="20"/>
        </w:rPr>
      </w:pPr>
      <w:r w:rsidRPr="00D92FD6">
        <w:rPr>
          <w:rFonts w:eastAsia="Calibri"/>
          <w:sz w:val="20"/>
          <w:szCs w:val="20"/>
        </w:rPr>
        <w:t>Collaborated with peers to design and distribute awareness materials promoting sustainability and hygiene.</w:t>
      </w:r>
    </w:p>
    <w:p w14:paraId="23BF28D8" w14:textId="77777777" w:rsidR="00146912" w:rsidRPr="00D92FD6" w:rsidRDefault="00146912" w:rsidP="00146912">
      <w:pPr>
        <w:rPr>
          <w:rFonts w:eastAsia="Calibri"/>
          <w:sz w:val="20"/>
          <w:szCs w:val="20"/>
        </w:rPr>
      </w:pPr>
      <w:r w:rsidRPr="00D92FD6">
        <w:rPr>
          <w:rFonts w:eastAsia="Calibri"/>
          <w:sz w:val="20"/>
          <w:szCs w:val="20"/>
        </w:rPr>
        <w:t> </w:t>
      </w:r>
    </w:p>
    <w:p w14:paraId="778EAA6D" w14:textId="0A656318" w:rsidR="00146912" w:rsidRPr="00D92FD6" w:rsidRDefault="003A6467" w:rsidP="0063239A">
      <w:pPr>
        <w:tabs>
          <w:tab w:val="right" w:pos="10800"/>
        </w:tabs>
        <w:rPr>
          <w:rStyle w:val="fs13fw4text-right"/>
          <w:rFonts w:eastAsia="Calibri"/>
          <w:sz w:val="20"/>
          <w:szCs w:val="20"/>
        </w:rPr>
      </w:pPr>
      <w:r w:rsidRPr="00D92FD6">
        <w:rPr>
          <w:rStyle w:val="fs13fw6"/>
          <w:rFonts w:eastAsia="Calibri"/>
          <w:b/>
          <w:bCs/>
          <w:sz w:val="20"/>
          <w:szCs w:val="20"/>
        </w:rPr>
        <w:t>International</w:t>
      </w:r>
      <w:r w:rsidR="00146912" w:rsidRPr="00D92FD6">
        <w:rPr>
          <w:rStyle w:val="fs13fw6"/>
          <w:rFonts w:eastAsia="Calibri"/>
          <w:b/>
          <w:bCs/>
          <w:sz w:val="20"/>
          <w:szCs w:val="20"/>
        </w:rPr>
        <w:t xml:space="preserve"> Fair</w:t>
      </w:r>
      <w:r w:rsidR="00146912" w:rsidRPr="00D92FD6">
        <w:rPr>
          <w:rStyle w:val="fs13fw6undefinedtdn"/>
          <w:rFonts w:eastAsia="Calibri"/>
          <w:b/>
          <w:bCs/>
          <w:sz w:val="20"/>
          <w:szCs w:val="20"/>
        </w:rPr>
        <w:t>|</w:t>
      </w:r>
      <w:r w:rsidR="00146912" w:rsidRPr="00D92FD6">
        <w:rPr>
          <w:rStyle w:val="fs13fw4undefinedtdn"/>
          <w:rFonts w:eastAsia="Calibri"/>
          <w:sz w:val="20"/>
          <w:szCs w:val="20"/>
        </w:rPr>
        <w:t xml:space="preserve"> </w:t>
      </w:r>
      <w:r w:rsidRPr="00D92FD6">
        <w:rPr>
          <w:rStyle w:val="fs13fw4"/>
          <w:rFonts w:eastAsia="Calibri"/>
          <w:sz w:val="20"/>
          <w:szCs w:val="20"/>
        </w:rPr>
        <w:t>Kearney</w:t>
      </w:r>
      <w:r w:rsidR="00146912" w:rsidRPr="00D92FD6">
        <w:rPr>
          <w:rStyle w:val="fs13fw4"/>
          <w:rFonts w:eastAsia="Calibri"/>
          <w:sz w:val="20"/>
          <w:szCs w:val="20"/>
        </w:rPr>
        <w:t>, Nebraska</w:t>
      </w:r>
      <w:r w:rsidRPr="00D92FD6">
        <w:rPr>
          <w:rStyle w:val="fs13fw4text-right"/>
          <w:rFonts w:eastAsia="Calibri"/>
          <w:sz w:val="20"/>
          <w:szCs w:val="20"/>
        </w:rPr>
        <w:t xml:space="preserve">                                                                                                </w:t>
      </w:r>
      <w:r w:rsidR="00D92FD6">
        <w:rPr>
          <w:rStyle w:val="fs13fw4text-right"/>
          <w:rFonts w:eastAsia="Calibri"/>
          <w:sz w:val="20"/>
          <w:szCs w:val="20"/>
        </w:rPr>
        <w:t xml:space="preserve">                     </w:t>
      </w:r>
      <w:r w:rsidR="00146912" w:rsidRPr="00D92FD6">
        <w:rPr>
          <w:rStyle w:val="fs13fw4text-right"/>
          <w:rFonts w:eastAsia="Calibri"/>
          <w:sz w:val="20"/>
          <w:szCs w:val="20"/>
        </w:rPr>
        <w:t>No</w:t>
      </w:r>
      <w:r w:rsidR="00D92FD6">
        <w:rPr>
          <w:rStyle w:val="fs13fw4text-right"/>
          <w:rFonts w:eastAsia="Calibri"/>
          <w:sz w:val="20"/>
          <w:szCs w:val="20"/>
        </w:rPr>
        <w:t>v</w:t>
      </w:r>
      <w:r w:rsidR="00146912" w:rsidRPr="00D92FD6">
        <w:rPr>
          <w:rStyle w:val="fs13fw4text-right"/>
          <w:rFonts w:eastAsia="Calibri"/>
          <w:sz w:val="20"/>
          <w:szCs w:val="20"/>
        </w:rPr>
        <w:t xml:space="preserve"> 2021 - Dec 2021</w:t>
      </w:r>
    </w:p>
    <w:p w14:paraId="372D0E23" w14:textId="77777777" w:rsidR="00146912" w:rsidRPr="00D92FD6" w:rsidRDefault="00146912" w:rsidP="00146912">
      <w:pPr>
        <w:rPr>
          <w:rFonts w:eastAsia="Calibri"/>
          <w:sz w:val="20"/>
          <w:szCs w:val="20"/>
        </w:rPr>
      </w:pPr>
      <w:r w:rsidRPr="00D92FD6">
        <w:rPr>
          <w:rStyle w:val="fs13fw4overflow-hidden"/>
          <w:rFonts w:eastAsia="Calibri"/>
          <w:sz w:val="20"/>
          <w:szCs w:val="20"/>
        </w:rPr>
        <w:t>Student Representative</w:t>
      </w:r>
      <w:r w:rsidRPr="00D92FD6">
        <w:rPr>
          <w:rFonts w:eastAsia="Calibri"/>
          <w:sz w:val="20"/>
          <w:szCs w:val="20"/>
        </w:rPr>
        <w:t xml:space="preserve"> </w:t>
      </w:r>
    </w:p>
    <w:p w14:paraId="568415FA" w14:textId="77777777" w:rsidR="00146912" w:rsidRPr="00D92FD6" w:rsidRDefault="00146912" w:rsidP="00146912">
      <w:pPr>
        <w:numPr>
          <w:ilvl w:val="0"/>
          <w:numId w:val="9"/>
        </w:numPr>
        <w:ind w:left="690" w:hanging="355"/>
        <w:rPr>
          <w:rFonts w:eastAsia="Calibri"/>
          <w:sz w:val="20"/>
          <w:szCs w:val="20"/>
        </w:rPr>
      </w:pPr>
      <w:r w:rsidRPr="00D92FD6">
        <w:rPr>
          <w:rFonts w:eastAsia="Calibri"/>
          <w:sz w:val="20"/>
          <w:szCs w:val="20"/>
        </w:rPr>
        <w:t>Represented Nepal at the International Fair, showcasing cultural diversity to a global audience.</w:t>
      </w:r>
    </w:p>
    <w:p w14:paraId="244BF9AE" w14:textId="77777777" w:rsidR="00146912" w:rsidRPr="00D92FD6" w:rsidRDefault="00146912" w:rsidP="00146912">
      <w:pPr>
        <w:rPr>
          <w:rFonts w:eastAsia="Calibri"/>
          <w:sz w:val="20"/>
          <w:szCs w:val="20"/>
        </w:rPr>
      </w:pPr>
      <w:r w:rsidRPr="00D92FD6">
        <w:rPr>
          <w:rFonts w:eastAsia="Calibri"/>
          <w:sz w:val="20"/>
          <w:szCs w:val="20"/>
        </w:rPr>
        <w:t> </w:t>
      </w:r>
    </w:p>
    <w:p w14:paraId="11B6443B" w14:textId="77777777" w:rsidR="00146912" w:rsidRPr="00D92FD6" w:rsidRDefault="00146912" w:rsidP="00146912">
      <w:pPr>
        <w:pBdr>
          <w:bottom w:val="single" w:sz="6" w:space="0" w:color="000000"/>
        </w:pBdr>
        <w:rPr>
          <w:rFonts w:eastAsia="Calibri"/>
          <w:b/>
          <w:bCs/>
          <w:caps/>
          <w:sz w:val="20"/>
          <w:szCs w:val="20"/>
        </w:rPr>
      </w:pPr>
      <w:r w:rsidRPr="00D92FD6">
        <w:rPr>
          <w:rFonts w:eastAsia="Calibri"/>
          <w:b/>
          <w:bCs/>
          <w:caps/>
          <w:sz w:val="20"/>
          <w:szCs w:val="20"/>
        </w:rPr>
        <w:t>achievements</w:t>
      </w:r>
    </w:p>
    <w:p w14:paraId="5BA58198" w14:textId="1635FE65" w:rsidR="00146912" w:rsidRPr="00D92FD6" w:rsidRDefault="002853B6" w:rsidP="00146912">
      <w:pPr>
        <w:numPr>
          <w:ilvl w:val="0"/>
          <w:numId w:val="10"/>
        </w:numPr>
        <w:ind w:left="690" w:hanging="355"/>
        <w:rPr>
          <w:rFonts w:eastAsia="Calibri"/>
          <w:sz w:val="20"/>
          <w:szCs w:val="20"/>
        </w:rPr>
      </w:pPr>
      <w:r w:rsidRPr="00D92FD6">
        <w:rPr>
          <w:rFonts w:eastAsia="Calibri"/>
          <w:sz w:val="20"/>
          <w:szCs w:val="20"/>
        </w:rPr>
        <w:t>Google Cybersecurity Certificate – Coursera</w:t>
      </w:r>
    </w:p>
    <w:p w14:paraId="08B73D06" w14:textId="066166A2" w:rsidR="002853B6" w:rsidRPr="00D92FD6" w:rsidRDefault="002853B6" w:rsidP="00146912">
      <w:pPr>
        <w:numPr>
          <w:ilvl w:val="0"/>
          <w:numId w:val="10"/>
        </w:numPr>
        <w:ind w:left="690" w:hanging="355"/>
        <w:rPr>
          <w:rFonts w:eastAsia="Calibri"/>
          <w:sz w:val="20"/>
          <w:szCs w:val="20"/>
        </w:rPr>
      </w:pPr>
      <w:r w:rsidRPr="00D92FD6">
        <w:rPr>
          <w:rFonts w:eastAsia="Calibri"/>
          <w:sz w:val="20"/>
          <w:szCs w:val="20"/>
        </w:rPr>
        <w:t>Winner – School Debate Competition (critical thinking &amp; communication)</w:t>
      </w:r>
    </w:p>
    <w:p w14:paraId="77699D26" w14:textId="4ACBEBC9" w:rsidR="00146912" w:rsidRPr="00D92FD6" w:rsidRDefault="00146912" w:rsidP="00146912">
      <w:pPr>
        <w:numPr>
          <w:ilvl w:val="0"/>
          <w:numId w:val="10"/>
        </w:numPr>
        <w:ind w:left="690" w:hanging="355"/>
        <w:rPr>
          <w:rFonts w:eastAsia="Calibri"/>
          <w:sz w:val="20"/>
          <w:szCs w:val="20"/>
        </w:rPr>
      </w:pPr>
      <w:r w:rsidRPr="00D92FD6">
        <w:rPr>
          <w:rFonts w:eastAsia="Calibri"/>
          <w:sz w:val="20"/>
          <w:szCs w:val="20"/>
        </w:rPr>
        <w:t xml:space="preserve">Perfect Attendance Award </w:t>
      </w:r>
      <w:r w:rsidR="002853B6" w:rsidRPr="00D92FD6">
        <w:rPr>
          <w:rFonts w:eastAsia="Calibri"/>
          <w:sz w:val="20"/>
          <w:szCs w:val="20"/>
        </w:rPr>
        <w:t>(discipline and dedication)</w:t>
      </w:r>
    </w:p>
    <w:p w14:paraId="29BEC174" w14:textId="77777777" w:rsidR="00146912" w:rsidRPr="00D92FD6" w:rsidRDefault="00146912" w:rsidP="00146912">
      <w:pPr>
        <w:rPr>
          <w:rFonts w:eastAsia="Calibri"/>
          <w:sz w:val="20"/>
          <w:szCs w:val="20"/>
        </w:rPr>
      </w:pPr>
      <w:r w:rsidRPr="00D92FD6">
        <w:rPr>
          <w:rFonts w:eastAsia="Calibri"/>
          <w:sz w:val="20"/>
          <w:szCs w:val="20"/>
        </w:rPr>
        <w:t> </w:t>
      </w:r>
    </w:p>
    <w:p w14:paraId="1610425B" w14:textId="77777777" w:rsidR="00146912" w:rsidRPr="00D92FD6" w:rsidRDefault="00146912" w:rsidP="00146912">
      <w:pPr>
        <w:pBdr>
          <w:bottom w:val="single" w:sz="6" w:space="0" w:color="000000"/>
        </w:pBdr>
        <w:rPr>
          <w:rFonts w:eastAsia="Calibri"/>
          <w:b/>
          <w:bCs/>
          <w:caps/>
          <w:sz w:val="20"/>
          <w:szCs w:val="20"/>
        </w:rPr>
      </w:pPr>
      <w:r w:rsidRPr="00D92FD6">
        <w:rPr>
          <w:rFonts w:eastAsia="Calibri"/>
          <w:b/>
          <w:bCs/>
          <w:caps/>
          <w:sz w:val="20"/>
          <w:szCs w:val="20"/>
        </w:rPr>
        <w:t>additional information</w:t>
      </w:r>
    </w:p>
    <w:p w14:paraId="41C19FB7" w14:textId="7A5F5AC7" w:rsidR="003A6467" w:rsidRPr="00D92FD6" w:rsidRDefault="00146912" w:rsidP="003A6467">
      <w:pPr>
        <w:tabs>
          <w:tab w:val="left" w:pos="220"/>
        </w:tabs>
        <w:rPr>
          <w:rFonts w:eastAsia="Calibri"/>
          <w:sz w:val="20"/>
          <w:szCs w:val="20"/>
        </w:rPr>
      </w:pPr>
      <w:r w:rsidRPr="00D92FD6">
        <w:rPr>
          <w:rFonts w:eastAsia="Calibri"/>
          <w:b/>
          <w:bCs/>
          <w:sz w:val="20"/>
          <w:szCs w:val="20"/>
        </w:rPr>
        <w:t>Languages</w:t>
      </w:r>
      <w:r w:rsidRPr="00D92FD6">
        <w:rPr>
          <w:rFonts w:eastAsia="Calibri"/>
          <w:sz w:val="20"/>
          <w:szCs w:val="20"/>
        </w:rPr>
        <w:t>: English, Nepali (Native), Hindi</w:t>
      </w:r>
      <w:r w:rsidR="009579E1" w:rsidRPr="00D92FD6">
        <w:rPr>
          <w:rFonts w:eastAsia="Calibri"/>
          <w:sz w:val="20"/>
          <w:szCs w:val="20"/>
        </w:rPr>
        <w:t xml:space="preserve"> |</w:t>
      </w:r>
      <w:r w:rsidR="009579E1" w:rsidRPr="00D92FD6">
        <w:rPr>
          <w:rFonts w:eastAsia="Calibri"/>
          <w:b/>
          <w:bCs/>
          <w:sz w:val="20"/>
          <w:szCs w:val="20"/>
        </w:rPr>
        <w:t xml:space="preserve"> </w:t>
      </w:r>
      <w:r w:rsidRPr="00D92FD6">
        <w:rPr>
          <w:rFonts w:eastAsia="Calibri"/>
          <w:b/>
          <w:bCs/>
          <w:sz w:val="20"/>
          <w:szCs w:val="20"/>
        </w:rPr>
        <w:t>Interests</w:t>
      </w:r>
      <w:r w:rsidRPr="00D92FD6">
        <w:rPr>
          <w:rFonts w:eastAsia="Calibri"/>
          <w:sz w:val="20"/>
          <w:szCs w:val="20"/>
        </w:rPr>
        <w:t>: Sketching, Photography, Traveling,</w:t>
      </w:r>
      <w:r w:rsidR="002853B6" w:rsidRPr="00D92FD6">
        <w:rPr>
          <w:rFonts w:eastAsia="Calibri"/>
          <w:sz w:val="20"/>
          <w:szCs w:val="20"/>
        </w:rPr>
        <w:t xml:space="preserve"> </w:t>
      </w:r>
      <w:r w:rsidRPr="00D92FD6">
        <w:rPr>
          <w:rFonts w:eastAsia="Calibri"/>
          <w:sz w:val="20"/>
          <w:szCs w:val="20"/>
        </w:rPr>
        <w:t>Outdoor Activities</w:t>
      </w:r>
    </w:p>
    <w:sectPr w:rsidR="003A6467" w:rsidRPr="00D92FD6" w:rsidSect="00146912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00000002"/>
    <w:lvl w:ilvl="0" w:tplc="743A35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C219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31C42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6B2BD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A10DB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CB635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07407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C215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1D40B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hybridMultilevel"/>
    <w:tmpl w:val="00000003"/>
    <w:lvl w:ilvl="0" w:tplc="91446D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B092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5A64D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AE4AA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422A0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BB237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30232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4F0B9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C9051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7"/>
    <w:multiLevelType w:val="hybridMultilevel"/>
    <w:tmpl w:val="00000007"/>
    <w:lvl w:ilvl="0" w:tplc="850468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8272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4462E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3A4D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EB854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6D0CF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F3E6C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982A7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8E689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8"/>
    <w:multiLevelType w:val="hybridMultilevel"/>
    <w:tmpl w:val="00000008"/>
    <w:lvl w:ilvl="0" w:tplc="C68EAE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54BB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A7065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38028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82E83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D2C5B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E7465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20A00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86ADC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9"/>
    <w:multiLevelType w:val="hybridMultilevel"/>
    <w:tmpl w:val="00000009"/>
    <w:lvl w:ilvl="0" w:tplc="D2EC35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AECE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D6E9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60A61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182BA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90EC1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120CF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40A2F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25876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A"/>
    <w:multiLevelType w:val="hybridMultilevel"/>
    <w:tmpl w:val="0000000A"/>
    <w:lvl w:ilvl="0" w:tplc="89342D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C0607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D2673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5C8A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910C3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99452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0D83E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ECE0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57CD2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B"/>
    <w:multiLevelType w:val="hybridMultilevel"/>
    <w:tmpl w:val="0000000B"/>
    <w:lvl w:ilvl="0" w:tplc="BEA452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467D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C4CC5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D7CC0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3C846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BE4FC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42031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23233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280CB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C"/>
    <w:multiLevelType w:val="hybridMultilevel"/>
    <w:tmpl w:val="0000000C"/>
    <w:lvl w:ilvl="0" w:tplc="BD18DF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0D29C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E8E7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58CAA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3E61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D8A6E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77EDC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4029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88E43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D"/>
    <w:multiLevelType w:val="hybridMultilevel"/>
    <w:tmpl w:val="0000000D"/>
    <w:lvl w:ilvl="0" w:tplc="37D69C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8CB3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33E53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44ECF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5AD2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7CAB9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27C77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C7048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830FA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E"/>
    <w:multiLevelType w:val="hybridMultilevel"/>
    <w:tmpl w:val="0000000E"/>
    <w:lvl w:ilvl="0" w:tplc="778C96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6F0E1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026CD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644EE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78EC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800E7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DA28A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02479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E04B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4AA019D2"/>
    <w:multiLevelType w:val="hybridMultilevel"/>
    <w:tmpl w:val="71D8F8F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64AC581D"/>
    <w:multiLevelType w:val="hybridMultilevel"/>
    <w:tmpl w:val="2828E55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 w15:restartNumberingAfterBreak="0">
    <w:nsid w:val="7B7A3B7A"/>
    <w:multiLevelType w:val="hybridMultilevel"/>
    <w:tmpl w:val="0D0E379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288849766">
    <w:abstractNumId w:val="0"/>
  </w:num>
  <w:num w:numId="2" w16cid:durableId="1151562261">
    <w:abstractNumId w:val="1"/>
  </w:num>
  <w:num w:numId="3" w16cid:durableId="1542011039">
    <w:abstractNumId w:val="2"/>
  </w:num>
  <w:num w:numId="4" w16cid:durableId="947851778">
    <w:abstractNumId w:val="3"/>
  </w:num>
  <w:num w:numId="5" w16cid:durableId="163740486">
    <w:abstractNumId w:val="4"/>
  </w:num>
  <w:num w:numId="6" w16cid:durableId="1902211490">
    <w:abstractNumId w:val="5"/>
  </w:num>
  <w:num w:numId="7" w16cid:durableId="186523887">
    <w:abstractNumId w:val="6"/>
  </w:num>
  <w:num w:numId="8" w16cid:durableId="250700622">
    <w:abstractNumId w:val="7"/>
  </w:num>
  <w:num w:numId="9" w16cid:durableId="1844465178">
    <w:abstractNumId w:val="8"/>
  </w:num>
  <w:num w:numId="10" w16cid:durableId="1380712808">
    <w:abstractNumId w:val="9"/>
  </w:num>
  <w:num w:numId="11" w16cid:durableId="1361781650">
    <w:abstractNumId w:val="10"/>
  </w:num>
  <w:num w:numId="12" w16cid:durableId="132330395">
    <w:abstractNumId w:val="12"/>
  </w:num>
  <w:num w:numId="13" w16cid:durableId="4360957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912"/>
    <w:rsid w:val="0013559B"/>
    <w:rsid w:val="00146912"/>
    <w:rsid w:val="002853B6"/>
    <w:rsid w:val="003A6467"/>
    <w:rsid w:val="00440C55"/>
    <w:rsid w:val="0063239A"/>
    <w:rsid w:val="00640B00"/>
    <w:rsid w:val="006E17B1"/>
    <w:rsid w:val="00740C6A"/>
    <w:rsid w:val="009579E1"/>
    <w:rsid w:val="00973617"/>
    <w:rsid w:val="00B44640"/>
    <w:rsid w:val="00C5198B"/>
    <w:rsid w:val="00C56ACB"/>
    <w:rsid w:val="00D15A80"/>
    <w:rsid w:val="00D9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F56D42"/>
  <w15:chartTrackingRefBased/>
  <w15:docId w15:val="{3D3F1C90-C9D3-405B-8577-C86DB94A7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91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6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9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9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9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9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912"/>
    <w:rPr>
      <w:b/>
      <w:bCs/>
      <w:smallCaps/>
      <w:color w:val="0F4761" w:themeColor="accent1" w:themeShade="BF"/>
      <w:spacing w:val="5"/>
    </w:rPr>
  </w:style>
  <w:style w:type="character" w:customStyle="1" w:styleId="fs13fw6undefinedtdn">
    <w:name w:val="fs13 fw6 undefined tdn"/>
    <w:basedOn w:val="DefaultParagraphFont"/>
    <w:rsid w:val="00146912"/>
  </w:style>
  <w:style w:type="character" w:customStyle="1" w:styleId="fs13fw6">
    <w:name w:val="fs13 fw6"/>
    <w:basedOn w:val="DefaultParagraphFont"/>
    <w:rsid w:val="00146912"/>
  </w:style>
  <w:style w:type="character" w:customStyle="1" w:styleId="fs13fw4undefinedtdn">
    <w:name w:val="fs13 fw4 undefined tdn"/>
    <w:basedOn w:val="DefaultParagraphFont"/>
    <w:rsid w:val="00146912"/>
  </w:style>
  <w:style w:type="character" w:customStyle="1" w:styleId="fs13fw4">
    <w:name w:val="fs13 fw4"/>
    <w:basedOn w:val="DefaultParagraphFont"/>
    <w:rsid w:val="00146912"/>
  </w:style>
  <w:style w:type="character" w:customStyle="1" w:styleId="fs13fw4text-right">
    <w:name w:val="fs13 fw4 text-right"/>
    <w:basedOn w:val="DefaultParagraphFont"/>
    <w:rsid w:val="00146912"/>
  </w:style>
  <w:style w:type="character" w:customStyle="1" w:styleId="fs13fw4overflow-hidden">
    <w:name w:val="fs13 fw4 overflow-hidden"/>
    <w:basedOn w:val="DefaultParagraphFont"/>
    <w:rsid w:val="00146912"/>
  </w:style>
  <w:style w:type="character" w:customStyle="1" w:styleId="fs13fw4fsiundefinedtdn">
    <w:name w:val="fs13 fw4 fsi undefined tdn"/>
    <w:basedOn w:val="DefaultParagraphFont"/>
    <w:rsid w:val="00146912"/>
  </w:style>
  <w:style w:type="character" w:customStyle="1" w:styleId="fs13fw4fsi">
    <w:name w:val="fs13 fw4 fsi"/>
    <w:basedOn w:val="DefaultParagraphFont"/>
    <w:rsid w:val="00146912"/>
  </w:style>
  <w:style w:type="character" w:customStyle="1" w:styleId="fs13fw4text-rightundefinedtdn">
    <w:name w:val="fs13 fw4 text-right undefined tdn"/>
    <w:basedOn w:val="DefaultParagraphFont"/>
    <w:rsid w:val="001469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samragiayer/" TargetMode="External"/><Relationship Id="rId5" Type="http://schemas.openxmlformats.org/officeDocument/2006/relationships/hyperlink" Target="mailto:samragi.aye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400</Words>
  <Characters>2754</Characters>
  <Application>Microsoft Office Word</Application>
  <DocSecurity>0</DocSecurity>
  <Lines>68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Samragi Ayer</dc:creator>
  <cp:keywords/>
  <dc:description/>
  <cp:lastModifiedBy>Samragi Ayer</cp:lastModifiedBy>
  <cp:revision>2</cp:revision>
  <dcterms:created xsi:type="dcterms:W3CDTF">2025-09-17T01:16:00Z</dcterms:created>
  <dcterms:modified xsi:type="dcterms:W3CDTF">2025-11-18T04:10:00Z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e3136119-dbb2-43e7-892f-ce7edb8d6e2d</vt:lpwstr>
  </property>
</Properties>
</file>